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B86" w:rsidRPr="00140BF0" w:rsidRDefault="00617B86" w:rsidP="00617B86">
      <w:pPr>
        <w:pStyle w:val="Kapitola"/>
        <w:rPr>
          <w:szCs w:val="28"/>
        </w:rPr>
      </w:pPr>
      <w:bookmarkStart w:id="0" w:name="h.2pxijq96mhp9"/>
      <w:bookmarkEnd w:id="0"/>
      <w:r w:rsidRPr="00140BF0">
        <w:t>Příloha</w:t>
      </w:r>
    </w:p>
    <w:p w:rsidR="00617B86" w:rsidRPr="00140BF0" w:rsidRDefault="00617B86" w:rsidP="00617B86">
      <w:pPr>
        <w:pStyle w:val="Nazevkapitoly"/>
        <w:rPr>
          <w:rFonts w:cs="Times New Roman"/>
        </w:rPr>
      </w:pPr>
      <w:r>
        <w:rPr>
          <w:rFonts w:cs="Times New Roman"/>
        </w:rPr>
        <w:t>Analýza</w:t>
      </w:r>
    </w:p>
    <w:p w:rsidR="00617B86" w:rsidRPr="00617B86" w:rsidRDefault="00541107" w:rsidP="00617B86">
      <w:pPr>
        <w:pStyle w:val="Nadpis2"/>
        <w:rPr>
          <w:rFonts w:cs="Times New Roman"/>
          <w:lang w:val="cs-CZ"/>
        </w:rPr>
      </w:pPr>
      <w:bookmarkStart w:id="1" w:name="h.cjhdn1kjurif"/>
      <w:bookmarkEnd w:id="1"/>
      <w:r>
        <w:rPr>
          <w:rFonts w:cs="Times New Roman"/>
          <w:lang w:val="cs-CZ"/>
        </w:rPr>
        <w:t>Model tříd</w:t>
      </w:r>
    </w:p>
    <w:p w:rsidR="008742E9" w:rsidRPr="00B87B26" w:rsidRDefault="008742E9" w:rsidP="008742E9">
      <w:pPr>
        <w:pStyle w:val="Nadpis4"/>
        <w:rPr>
          <w:rFonts w:cs="Times New Roman"/>
          <w:lang w:val="cs-CZ"/>
        </w:rPr>
      </w:pPr>
      <w:r w:rsidRPr="00B87B26">
        <w:rPr>
          <w:rFonts w:cs="Times New Roman"/>
          <w:lang w:val="cs-CZ"/>
        </w:rPr>
        <w:t xml:space="preserve">Balíček </w:t>
      </w:r>
      <w:proofErr w:type="spellStart"/>
      <w:r w:rsidRPr="00B87B26">
        <w:rPr>
          <w:rFonts w:cs="Times New Roman"/>
          <w:lang w:val="cs-CZ"/>
        </w:rPr>
        <w:t>cz.smartfine</w:t>
      </w:r>
      <w:proofErr w:type="spellEnd"/>
    </w:p>
    <w:p w:rsidR="008742E9" w:rsidRPr="00847E29" w:rsidRDefault="008742E9" w:rsidP="008742E9">
      <w:pPr>
        <w:spacing w:line="240" w:lineRule="auto"/>
        <w:rPr>
          <w:rFonts w:cs="Times New Roman"/>
          <w:lang w:val="cs-CZ"/>
        </w:rPr>
      </w:pPr>
      <w:r w:rsidRPr="00847E29">
        <w:rPr>
          <w:rFonts w:cs="Times New Roman"/>
          <w:lang w:val="cs-CZ"/>
        </w:rPr>
        <w:t xml:space="preserve">Hlavní balíček s třídou aplikace </w:t>
      </w:r>
      <w:proofErr w:type="spellStart"/>
      <w:r w:rsidRPr="00847E29">
        <w:rPr>
          <w:rFonts w:cs="Times New Roman"/>
          <w:lang w:val="cs-CZ"/>
        </w:rPr>
        <w:t>MyApp</w:t>
      </w:r>
      <w:proofErr w:type="spellEnd"/>
      <w:r w:rsidRPr="00847E29">
        <w:rPr>
          <w:rFonts w:cs="Times New Roman"/>
          <w:lang w:val="cs-CZ"/>
        </w:rPr>
        <w:t xml:space="preserve"> a jednotlivými aktivitami uživatelského rozhraní.</w:t>
      </w:r>
    </w:p>
    <w:p w:rsidR="008742E9" w:rsidRPr="00B87B26" w:rsidRDefault="008742E9" w:rsidP="008742E9">
      <w:pPr>
        <w:spacing w:line="240" w:lineRule="auto"/>
        <w:rPr>
          <w:rFonts w:cs="Times New Roman"/>
          <w:lang w:val="cs-CZ"/>
        </w:rPr>
      </w:pPr>
    </w:p>
    <w:p w:rsidR="008742E9" w:rsidRPr="00B87B26" w:rsidRDefault="005C1D05" w:rsidP="008742E9">
      <w:pPr>
        <w:spacing w:line="240" w:lineRule="auto"/>
        <w:jc w:val="center"/>
        <w:rPr>
          <w:rFonts w:cs="Times New Roman"/>
          <w:lang w:val="cs-CZ"/>
        </w:rPr>
      </w:pPr>
      <w:r>
        <w:rPr>
          <w:rFonts w:cs="Times New Roman"/>
          <w:noProof/>
        </w:rPr>
        <w:drawing>
          <wp:inline distT="0" distB="0" distL="0" distR="0">
            <wp:extent cx="5934075" cy="5410200"/>
            <wp:effectExtent l="19050" t="0" r="9525" b="0"/>
            <wp:docPr id="28" name="obrázek 5" descr="D:\Dokumenty\skola\Bakalarska prace\Iterace2\Diagramy\smartfin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kumenty\skola\Bakalarska prace\Iterace2\Diagramy\smartfine.em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BD7" w:rsidRDefault="00477BD7" w:rsidP="008742E9">
      <w:pPr>
        <w:pStyle w:val="Nadpis4"/>
        <w:rPr>
          <w:rFonts w:cs="Times New Roman"/>
          <w:lang w:val="cs-CZ"/>
        </w:rPr>
      </w:pPr>
      <w:bookmarkStart w:id="2" w:name="h.bzdknudnec9t"/>
      <w:bookmarkEnd w:id="2"/>
    </w:p>
    <w:p w:rsidR="008742E9" w:rsidRPr="00B87B26" w:rsidRDefault="008742E9" w:rsidP="008742E9">
      <w:pPr>
        <w:pStyle w:val="Nadpis4"/>
        <w:rPr>
          <w:rFonts w:cs="Times New Roman"/>
          <w:lang w:val="cs-CZ"/>
        </w:rPr>
      </w:pPr>
      <w:r w:rsidRPr="00B87B26">
        <w:rPr>
          <w:rFonts w:cs="Times New Roman"/>
          <w:lang w:val="cs-CZ"/>
        </w:rPr>
        <w:lastRenderedPageBreak/>
        <w:t xml:space="preserve">Balíček </w:t>
      </w:r>
      <w:proofErr w:type="spellStart"/>
      <w:r w:rsidRPr="00B87B26">
        <w:rPr>
          <w:rFonts w:cs="Times New Roman"/>
          <w:lang w:val="cs-CZ"/>
        </w:rPr>
        <w:t>dao</w:t>
      </w:r>
      <w:proofErr w:type="spellEnd"/>
    </w:p>
    <w:p w:rsidR="008742E9" w:rsidRPr="00B87B26" w:rsidRDefault="008742E9" w:rsidP="008742E9">
      <w:pPr>
        <w:spacing w:line="240" w:lineRule="auto"/>
        <w:rPr>
          <w:rFonts w:cs="Times New Roman"/>
          <w:lang w:val="cs-CZ"/>
        </w:rPr>
      </w:pPr>
      <w:r w:rsidRPr="00B87B26">
        <w:rPr>
          <w:rFonts w:cs="Times New Roman"/>
          <w:lang w:val="cs-CZ"/>
        </w:rPr>
        <w:t>Balíček sloužící k umístění tříd pro přístup k datovým zdrojům.</w:t>
      </w:r>
    </w:p>
    <w:p w:rsidR="008742E9" w:rsidRPr="00B87B26" w:rsidRDefault="008742E9" w:rsidP="008742E9">
      <w:pPr>
        <w:spacing w:line="240" w:lineRule="auto"/>
        <w:rPr>
          <w:rFonts w:cs="Times New Roman"/>
          <w:lang w:val="cs-CZ"/>
        </w:rPr>
      </w:pPr>
    </w:p>
    <w:p w:rsidR="008742E9" w:rsidRPr="00B87B26" w:rsidRDefault="005C1D05" w:rsidP="008742E9">
      <w:pPr>
        <w:spacing w:line="240" w:lineRule="auto"/>
        <w:jc w:val="center"/>
        <w:rPr>
          <w:rFonts w:cs="Times New Roman"/>
          <w:lang w:val="cs-CZ"/>
        </w:rPr>
      </w:pPr>
      <w:r>
        <w:rPr>
          <w:rFonts w:cs="Times New Roman"/>
          <w:noProof/>
        </w:rPr>
        <w:drawing>
          <wp:inline distT="0" distB="0" distL="0" distR="0">
            <wp:extent cx="4629150" cy="4067175"/>
            <wp:effectExtent l="19050" t="0" r="0" b="0"/>
            <wp:docPr id="29" name="obrázek 6" descr="D:\Dokumenty\skola\Bakalarska prace\Iterace2\Diagramy\da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kumenty\skola\Bakalarska prace\Iterace2\Diagramy\dao.em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41F" w:rsidRDefault="0036741F" w:rsidP="008742E9">
      <w:pPr>
        <w:pStyle w:val="Nadpis4"/>
        <w:rPr>
          <w:rFonts w:cs="Times New Roman"/>
          <w:lang w:val="cs-CZ"/>
        </w:rPr>
      </w:pPr>
      <w:bookmarkStart w:id="3" w:name="h.mgerde6v09dx"/>
      <w:bookmarkEnd w:id="3"/>
    </w:p>
    <w:p w:rsidR="008742E9" w:rsidRPr="00B87B26" w:rsidRDefault="008742E9" w:rsidP="008742E9">
      <w:pPr>
        <w:pStyle w:val="Nadpis4"/>
        <w:rPr>
          <w:rFonts w:cs="Times New Roman"/>
          <w:lang w:val="cs-CZ"/>
        </w:rPr>
      </w:pPr>
      <w:r w:rsidRPr="00B87B26">
        <w:rPr>
          <w:rFonts w:cs="Times New Roman"/>
          <w:lang w:val="cs-CZ"/>
        </w:rPr>
        <w:t>Balíček model</w:t>
      </w:r>
    </w:p>
    <w:p w:rsidR="008742E9" w:rsidRPr="00B87B26" w:rsidRDefault="008742E9" w:rsidP="008742E9">
      <w:pPr>
        <w:spacing w:line="240" w:lineRule="auto"/>
        <w:rPr>
          <w:rFonts w:cs="Times New Roman"/>
          <w:lang w:val="cs-CZ"/>
        </w:rPr>
      </w:pPr>
      <w:r w:rsidRPr="00B87B26">
        <w:rPr>
          <w:rFonts w:cs="Times New Roman"/>
          <w:lang w:val="cs-CZ"/>
        </w:rPr>
        <w:t>Balíček sdružující třídy modelu.</w:t>
      </w:r>
    </w:p>
    <w:p w:rsidR="008742E9" w:rsidRPr="00B87B26" w:rsidRDefault="008742E9" w:rsidP="008742E9">
      <w:pPr>
        <w:spacing w:line="240" w:lineRule="auto"/>
        <w:rPr>
          <w:rFonts w:cs="Times New Roman"/>
          <w:lang w:val="cs-CZ"/>
        </w:rPr>
      </w:pPr>
    </w:p>
    <w:p w:rsidR="008742E9" w:rsidRPr="00B87B26" w:rsidRDefault="005C1D05" w:rsidP="008742E9">
      <w:pPr>
        <w:spacing w:line="240" w:lineRule="auto"/>
        <w:jc w:val="center"/>
        <w:rPr>
          <w:rFonts w:cs="Times New Roman"/>
          <w:lang w:val="cs-CZ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324475" cy="7534275"/>
            <wp:effectExtent l="19050" t="0" r="9525" b="0"/>
            <wp:docPr id="30" name="obrázek 7" descr="D:\Dokumenty\skola\Bakalarska prace\Iterace2\Diagramy\model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kumenty\skola\Bakalarska prace\Iterace2\Diagramy\model.em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BA0" w:rsidRDefault="00D37BA0" w:rsidP="008742E9">
      <w:pPr>
        <w:pStyle w:val="Nadpis4"/>
        <w:rPr>
          <w:rFonts w:cs="Times New Roman"/>
          <w:lang w:val="cs-CZ"/>
        </w:rPr>
      </w:pPr>
      <w:bookmarkStart w:id="4" w:name="h.89jjng8ht2v1"/>
      <w:bookmarkEnd w:id="4"/>
    </w:p>
    <w:p w:rsidR="008742E9" w:rsidRPr="00B87B26" w:rsidRDefault="008742E9" w:rsidP="008742E9">
      <w:pPr>
        <w:pStyle w:val="Nadpis4"/>
        <w:rPr>
          <w:rFonts w:cs="Times New Roman"/>
          <w:lang w:val="cs-CZ"/>
        </w:rPr>
      </w:pPr>
      <w:r w:rsidRPr="00B87B26">
        <w:rPr>
          <w:rFonts w:cs="Times New Roman"/>
          <w:lang w:val="cs-CZ"/>
        </w:rPr>
        <w:t>Balíček model.</w:t>
      </w:r>
      <w:proofErr w:type="spellStart"/>
      <w:r w:rsidRPr="00B87B26">
        <w:rPr>
          <w:rFonts w:cs="Times New Roman"/>
          <w:lang w:val="cs-CZ"/>
        </w:rPr>
        <w:t>util</w:t>
      </w:r>
      <w:proofErr w:type="spellEnd"/>
    </w:p>
    <w:p w:rsidR="008742E9" w:rsidRPr="00B87B26" w:rsidRDefault="008742E9" w:rsidP="008742E9">
      <w:pPr>
        <w:spacing w:line="240" w:lineRule="auto"/>
        <w:rPr>
          <w:rFonts w:cs="Times New Roman"/>
          <w:lang w:val="cs-CZ"/>
        </w:rPr>
      </w:pPr>
      <w:r w:rsidRPr="00B87B26">
        <w:rPr>
          <w:rFonts w:cs="Times New Roman"/>
          <w:lang w:val="cs-CZ"/>
        </w:rPr>
        <w:lastRenderedPageBreak/>
        <w:t>Balíček obsahující pomocné třídy aplikace.</w:t>
      </w:r>
    </w:p>
    <w:p w:rsidR="008742E9" w:rsidRPr="00B87B26" w:rsidRDefault="008742E9" w:rsidP="008742E9">
      <w:pPr>
        <w:spacing w:line="240" w:lineRule="auto"/>
        <w:rPr>
          <w:rFonts w:cs="Times New Roman"/>
          <w:lang w:val="cs-CZ"/>
        </w:rPr>
      </w:pPr>
    </w:p>
    <w:p w:rsidR="008742E9" w:rsidRPr="00B87B26" w:rsidRDefault="005C1D05" w:rsidP="008742E9">
      <w:pPr>
        <w:spacing w:line="240" w:lineRule="auto"/>
        <w:jc w:val="center"/>
        <w:rPr>
          <w:rFonts w:cs="Times New Roman"/>
          <w:lang w:val="cs-CZ"/>
        </w:rPr>
      </w:pPr>
      <w:r>
        <w:rPr>
          <w:rFonts w:cs="Times New Roman"/>
          <w:noProof/>
        </w:rPr>
        <w:drawing>
          <wp:inline distT="0" distB="0" distL="0" distR="0">
            <wp:extent cx="3629025" cy="3514725"/>
            <wp:effectExtent l="19050" t="0" r="9525" b="0"/>
            <wp:docPr id="31" name="obrázek 8" descr="D:\Dokumenty\skola\Bakalarska prace\Iterace2\Diagramy\util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kumenty\skola\Bakalarska prace\Iterace2\Diagramy\util.em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2E9" w:rsidRPr="00B87B26" w:rsidRDefault="008742E9" w:rsidP="008742E9">
      <w:pPr>
        <w:spacing w:line="240" w:lineRule="auto"/>
        <w:rPr>
          <w:rFonts w:cs="Times New Roman"/>
          <w:lang w:val="cs-CZ"/>
        </w:rPr>
      </w:pPr>
    </w:p>
    <w:p w:rsidR="00027543" w:rsidRDefault="00027543" w:rsidP="008742E9">
      <w:pPr>
        <w:pStyle w:val="Nadpis4"/>
        <w:rPr>
          <w:rFonts w:cs="Times New Roman"/>
          <w:lang w:val="cs-CZ"/>
        </w:rPr>
      </w:pPr>
      <w:bookmarkStart w:id="5" w:name="h.n4zk1xq5dffv"/>
      <w:bookmarkEnd w:id="5"/>
    </w:p>
    <w:p w:rsidR="008742E9" w:rsidRPr="00B87B26" w:rsidRDefault="008742E9" w:rsidP="008742E9">
      <w:pPr>
        <w:pStyle w:val="Nadpis4"/>
        <w:rPr>
          <w:rFonts w:cs="Times New Roman"/>
          <w:lang w:val="cs-CZ"/>
        </w:rPr>
      </w:pPr>
      <w:r w:rsidRPr="00B87B26">
        <w:rPr>
          <w:rFonts w:cs="Times New Roman"/>
          <w:lang w:val="cs-CZ"/>
        </w:rPr>
        <w:t>Balíček model.</w:t>
      </w:r>
      <w:proofErr w:type="spellStart"/>
      <w:r w:rsidRPr="00B87B26">
        <w:rPr>
          <w:rFonts w:cs="Times New Roman"/>
          <w:lang w:val="cs-CZ"/>
        </w:rPr>
        <w:t>validators</w:t>
      </w:r>
      <w:proofErr w:type="spellEnd"/>
    </w:p>
    <w:p w:rsidR="008742E9" w:rsidRPr="00B87B26" w:rsidRDefault="008742E9" w:rsidP="008742E9">
      <w:pPr>
        <w:spacing w:line="240" w:lineRule="auto"/>
        <w:rPr>
          <w:rFonts w:cs="Times New Roman"/>
          <w:lang w:val="cs-CZ"/>
        </w:rPr>
      </w:pPr>
      <w:r w:rsidRPr="00B87B26">
        <w:rPr>
          <w:rFonts w:cs="Times New Roman"/>
          <w:lang w:val="cs-CZ"/>
        </w:rPr>
        <w:t>Balíček obsahující třídy, které zajišťují validaci dat.</w:t>
      </w:r>
    </w:p>
    <w:p w:rsidR="008742E9" w:rsidRPr="00B87B26" w:rsidRDefault="008742E9" w:rsidP="008742E9">
      <w:pPr>
        <w:spacing w:line="240" w:lineRule="auto"/>
        <w:rPr>
          <w:rFonts w:cs="Times New Roman"/>
          <w:lang w:val="cs-CZ"/>
        </w:rPr>
      </w:pPr>
    </w:p>
    <w:p w:rsidR="008742E9" w:rsidRPr="00B87B26" w:rsidRDefault="005C1D05" w:rsidP="008742E9">
      <w:pPr>
        <w:spacing w:line="240" w:lineRule="auto"/>
        <w:jc w:val="center"/>
        <w:rPr>
          <w:rFonts w:cs="Times New Roman"/>
          <w:lang w:val="cs-CZ"/>
        </w:rPr>
      </w:pPr>
      <w:r>
        <w:rPr>
          <w:rFonts w:cs="Times New Roman"/>
          <w:noProof/>
        </w:rPr>
        <w:tab/>
      </w:r>
      <w:r>
        <w:rPr>
          <w:rFonts w:cs="Times New Roman"/>
          <w:noProof/>
        </w:rPr>
        <w:drawing>
          <wp:inline distT="0" distB="0" distL="0" distR="0">
            <wp:extent cx="1971675" cy="1238250"/>
            <wp:effectExtent l="19050" t="0" r="9525" b="0"/>
            <wp:docPr id="32" name="obrázek 9" descr="D:\Dokumenty\skola\Bakalarska prace\Iterace2\Diagramy\validators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kumenty\skola\Bakalarska prace\Iterace2\Diagramy\validators.em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313" w:rsidRDefault="00C76313" w:rsidP="006676D0">
      <w:pPr>
        <w:spacing w:line="240" w:lineRule="auto"/>
        <w:rPr>
          <w:rFonts w:cs="Times New Roman"/>
          <w:lang w:val="cs-CZ"/>
        </w:rPr>
      </w:pPr>
      <w:bookmarkStart w:id="6" w:name="h.9j4319wy5qks"/>
      <w:bookmarkStart w:id="7" w:name="h.rqcet5jabq81"/>
      <w:bookmarkStart w:id="8" w:name="h.z0jif2yz7lcw"/>
      <w:bookmarkEnd w:id="6"/>
      <w:bookmarkEnd w:id="7"/>
      <w:bookmarkEnd w:id="8"/>
    </w:p>
    <w:p w:rsidR="00440419" w:rsidRDefault="00440419" w:rsidP="006676D0">
      <w:pPr>
        <w:spacing w:line="240" w:lineRule="auto"/>
        <w:rPr>
          <w:rFonts w:cs="Times New Roman"/>
          <w:lang w:val="cs-CZ"/>
        </w:rPr>
      </w:pPr>
    </w:p>
    <w:p w:rsidR="00440419" w:rsidRDefault="00440419" w:rsidP="00440419">
      <w:pPr>
        <w:pStyle w:val="Nadpis2"/>
        <w:rPr>
          <w:lang w:val="cs-CZ"/>
        </w:rPr>
      </w:pPr>
      <w:r>
        <w:rPr>
          <w:lang w:val="cs-CZ"/>
        </w:rPr>
        <w:t>Grafické rozhraní aplikace</w:t>
      </w:r>
    </w:p>
    <w:p w:rsidR="00440419" w:rsidRDefault="00440419" w:rsidP="00440419">
      <w:pPr>
        <w:pStyle w:val="Nadpis4"/>
        <w:rPr>
          <w:lang w:val="cs-CZ"/>
        </w:rPr>
      </w:pPr>
      <w:r>
        <w:rPr>
          <w:lang w:val="cs-CZ"/>
        </w:rPr>
        <w:t>Hlavní menu aplikace:</w:t>
      </w:r>
    </w:p>
    <w:p w:rsidR="00440419" w:rsidRPr="00785741" w:rsidRDefault="00440419" w:rsidP="00440419">
      <w:pPr>
        <w:rPr>
          <w:lang w:val="cs-CZ"/>
        </w:rPr>
      </w:pPr>
    </w:p>
    <w:p w:rsidR="00440419" w:rsidRDefault="00B80E2E" w:rsidP="00630B63">
      <w:pPr>
        <w:jc w:val="center"/>
        <w:rPr>
          <w:lang w:val="cs-CZ"/>
        </w:rPr>
      </w:pPr>
      <w:r>
        <w:rPr>
          <w:noProof/>
        </w:rPr>
        <w:lastRenderedPageBreak/>
        <w:drawing>
          <wp:inline distT="0" distB="0" distL="0" distR="0">
            <wp:extent cx="1728000" cy="2880000"/>
            <wp:effectExtent l="19050" t="0" r="5550" b="0"/>
            <wp:docPr id="18" name="obrázek 1" descr="D:\Dokumenty\skola\Bakalarska prace\Iterace2\Screenshots\shot_000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kumenty\skola\Bakalarska prace\Iterace2\Screenshots\shot_00002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19" w:rsidRDefault="00440419" w:rsidP="00440419">
      <w:pPr>
        <w:rPr>
          <w:lang w:val="cs-CZ"/>
        </w:rPr>
      </w:pPr>
    </w:p>
    <w:p w:rsidR="00440419" w:rsidRDefault="00440419" w:rsidP="00440419">
      <w:pPr>
        <w:pStyle w:val="Nadpis4"/>
        <w:rPr>
          <w:lang w:val="cs-CZ"/>
        </w:rPr>
      </w:pPr>
      <w:r>
        <w:rPr>
          <w:lang w:val="cs-CZ"/>
        </w:rPr>
        <w:t>Vyplnění nového parkovacího lístku:</w:t>
      </w:r>
    </w:p>
    <w:p w:rsidR="00440419" w:rsidRPr="00785741" w:rsidRDefault="00440419" w:rsidP="00440419">
      <w:pPr>
        <w:rPr>
          <w:lang w:val="cs-CZ"/>
        </w:rPr>
      </w:pPr>
    </w:p>
    <w:p w:rsidR="00440419" w:rsidRDefault="00440419" w:rsidP="00EE37BF">
      <w:pPr>
        <w:jc w:val="center"/>
        <w:rPr>
          <w:lang w:val="cs-CZ"/>
        </w:rPr>
      </w:pPr>
      <w:r>
        <w:rPr>
          <w:noProof/>
        </w:rPr>
        <w:lastRenderedPageBreak/>
        <w:drawing>
          <wp:inline distT="0" distB="0" distL="0" distR="0">
            <wp:extent cx="1717132" cy="2880000"/>
            <wp:effectExtent l="19050" t="0" r="0" b="0"/>
            <wp:docPr id="8" name="obrázek 3" descr="D:\Dokumenty\skola\Bakalarska prace\Iterace1\Screenshots\shot_000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kumenty\skola\Bakalarska prace\Iterace1\Screenshots\shot_00000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132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37BF">
        <w:rPr>
          <w:lang w:val="cs-CZ"/>
        </w:rPr>
        <w:tab/>
      </w:r>
      <w:r>
        <w:rPr>
          <w:noProof/>
        </w:rPr>
        <w:drawing>
          <wp:inline distT="0" distB="0" distL="0" distR="0">
            <wp:extent cx="1728000" cy="2880000"/>
            <wp:effectExtent l="19050" t="0" r="5550" b="0"/>
            <wp:docPr id="9" name="obrázek 4" descr="D:\Dokumenty\skola\Bakalarska prace\Iterace1\Screenshots\shot_00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kumenty\skola\Bakalarska prace\Iterace1\Screenshots\shot_0000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37BF">
        <w:rPr>
          <w:lang w:val="cs-CZ"/>
        </w:rPr>
        <w:tab/>
      </w:r>
      <w:r>
        <w:rPr>
          <w:noProof/>
        </w:rPr>
        <w:drawing>
          <wp:inline distT="0" distB="0" distL="0" distR="0">
            <wp:extent cx="1731765" cy="2880000"/>
            <wp:effectExtent l="19050" t="0" r="1785" b="0"/>
            <wp:docPr id="10" name="obrázek 5" descr="D:\Dokumenty\skola\Bakalarska prace\Iterace1\Screenshots\shot_000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kumenty\skola\Bakalarska prace\Iterace1\Screenshots\shot_00000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765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28000" cy="2880000"/>
            <wp:effectExtent l="19050" t="0" r="5550" b="0"/>
            <wp:docPr id="11" name="obrázek 6" descr="D:\Dokumenty\skola\Bakalarska prace\Iterace1\Screenshots\shot_00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kumenty\skola\Bakalarska prace\Iterace1\Screenshots\shot_0000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37BF">
        <w:rPr>
          <w:lang w:val="cs-CZ"/>
        </w:rPr>
        <w:tab/>
      </w:r>
      <w:r>
        <w:rPr>
          <w:noProof/>
        </w:rPr>
        <w:drawing>
          <wp:inline distT="0" distB="0" distL="0" distR="0">
            <wp:extent cx="1728000" cy="2880000"/>
            <wp:effectExtent l="19050" t="0" r="5550" b="0"/>
            <wp:docPr id="7" name="obrázek 15" descr="D:\Dokumenty\skola\Bakalarska prace\Iterace1\Screenshots\shot_000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kumenty\skola\Bakalarska prace\Iterace1\Screenshots\shot_00001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37BF">
        <w:rPr>
          <w:lang w:val="cs-CZ"/>
        </w:rPr>
        <w:tab/>
      </w:r>
      <w:r>
        <w:rPr>
          <w:noProof/>
        </w:rPr>
        <w:drawing>
          <wp:inline distT="0" distB="0" distL="0" distR="0">
            <wp:extent cx="1716706" cy="2880000"/>
            <wp:effectExtent l="19050" t="0" r="0" b="0"/>
            <wp:docPr id="25" name="obrázek 16" descr="D:\Dokumenty\skola\Bakalarska prace\Iterace1\Screenshots\shot_00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kumenty\skola\Bakalarska prace\Iterace1\Screenshots\shot_00002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70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19" w:rsidRDefault="00440419" w:rsidP="00440419">
      <w:pPr>
        <w:rPr>
          <w:lang w:val="cs-CZ"/>
        </w:rPr>
      </w:pPr>
    </w:p>
    <w:p w:rsidR="00440419" w:rsidRDefault="00440419" w:rsidP="00440419">
      <w:pPr>
        <w:pStyle w:val="Nadpis4"/>
        <w:rPr>
          <w:lang w:val="cs-CZ"/>
        </w:rPr>
      </w:pPr>
      <w:r>
        <w:rPr>
          <w:lang w:val="cs-CZ"/>
        </w:rPr>
        <w:t>Seznam uložených parkovacích lístků:</w:t>
      </w:r>
    </w:p>
    <w:p w:rsidR="00440419" w:rsidRPr="00276FA0" w:rsidRDefault="00440419" w:rsidP="00440419">
      <w:pPr>
        <w:rPr>
          <w:lang w:val="cs-CZ"/>
        </w:rPr>
      </w:pPr>
    </w:p>
    <w:p w:rsidR="00440419" w:rsidRDefault="00440419" w:rsidP="00D338DD">
      <w:pPr>
        <w:jc w:val="center"/>
        <w:rPr>
          <w:lang w:val="cs-CZ"/>
        </w:rPr>
      </w:pPr>
      <w:r>
        <w:rPr>
          <w:noProof/>
        </w:rPr>
        <w:lastRenderedPageBreak/>
        <w:drawing>
          <wp:inline distT="0" distB="0" distL="0" distR="0">
            <wp:extent cx="1729506" cy="2880000"/>
            <wp:effectExtent l="19050" t="0" r="4044" b="0"/>
            <wp:docPr id="12" name="obrázek 7" descr="D:\Dokumenty\skola\Bakalarska prace\Iterace1\Screenshots\shot_000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kumenty\skola\Bakalarska prace\Iterace1\Screenshots\shot_0000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0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38DD">
        <w:rPr>
          <w:lang w:val="cs-CZ"/>
        </w:rPr>
        <w:tab/>
      </w:r>
      <w:r>
        <w:rPr>
          <w:noProof/>
        </w:rPr>
        <w:drawing>
          <wp:inline distT="0" distB="0" distL="0" distR="0">
            <wp:extent cx="1728000" cy="2880000"/>
            <wp:effectExtent l="19050" t="0" r="5550" b="0"/>
            <wp:docPr id="13" name="obrázek 8" descr="D:\Dokumenty\skola\Bakalarska prace\Iterace1\Screenshots\shot_000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kumenty\skola\Bakalarska prace\Iterace1\Screenshots\shot_00001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19" w:rsidRDefault="00440419" w:rsidP="00440419">
      <w:pPr>
        <w:rPr>
          <w:lang w:val="cs-CZ"/>
        </w:rPr>
      </w:pPr>
    </w:p>
    <w:p w:rsidR="00440419" w:rsidRDefault="00440419" w:rsidP="00440419">
      <w:pPr>
        <w:pStyle w:val="Nadpis4"/>
        <w:rPr>
          <w:lang w:val="cs-CZ"/>
        </w:rPr>
      </w:pPr>
      <w:r>
        <w:rPr>
          <w:lang w:val="cs-CZ"/>
        </w:rPr>
        <w:t>Detail vybraného parkovacího lístku:</w:t>
      </w:r>
    </w:p>
    <w:p w:rsidR="00440419" w:rsidRDefault="00440419" w:rsidP="00440419">
      <w:pPr>
        <w:rPr>
          <w:lang w:val="cs-CZ"/>
        </w:rPr>
      </w:pPr>
    </w:p>
    <w:p w:rsidR="00440419" w:rsidRDefault="00440419" w:rsidP="00357CD6">
      <w:pPr>
        <w:jc w:val="center"/>
        <w:rPr>
          <w:lang w:val="cs-CZ"/>
        </w:rPr>
      </w:pPr>
      <w:r>
        <w:rPr>
          <w:noProof/>
        </w:rPr>
        <w:lastRenderedPageBreak/>
        <w:drawing>
          <wp:inline distT="0" distB="0" distL="0" distR="0">
            <wp:extent cx="1729506" cy="2880000"/>
            <wp:effectExtent l="19050" t="0" r="4044" b="0"/>
            <wp:docPr id="14" name="obrázek 9" descr="D:\Dokumenty\skola\Bakalarska prace\Iterace1\Screenshots\shot_000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kumenty\skola\Bakalarska prace\Iterace1\Screenshots\shot_0000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0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7CD6">
        <w:rPr>
          <w:lang w:val="cs-CZ"/>
        </w:rPr>
        <w:tab/>
      </w:r>
      <w:r>
        <w:rPr>
          <w:noProof/>
        </w:rPr>
        <w:drawing>
          <wp:inline distT="0" distB="0" distL="0" distR="0">
            <wp:extent cx="1728000" cy="2880000"/>
            <wp:effectExtent l="19050" t="0" r="5550" b="0"/>
            <wp:docPr id="15" name="obrázek 10" descr="D:\Dokumenty\skola\Bakalarska prace\Iterace1\Screenshots\shot_000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kumenty\skola\Bakalarska prace\Iterace1\Screenshots\shot_0000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7CD6">
        <w:rPr>
          <w:lang w:val="cs-CZ"/>
        </w:rPr>
        <w:tab/>
      </w:r>
      <w:r>
        <w:rPr>
          <w:noProof/>
        </w:rPr>
        <w:drawing>
          <wp:inline distT="0" distB="0" distL="0" distR="0">
            <wp:extent cx="1729506" cy="2880000"/>
            <wp:effectExtent l="19050" t="0" r="4044" b="0"/>
            <wp:docPr id="16" name="obrázek 11" descr="D:\Dokumenty\skola\Bakalarska prace\Iterace1\Screenshots\shot_000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kumenty\skola\Bakalarska prace\Iterace1\Screenshots\shot_00001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0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28000" cy="2880000"/>
            <wp:effectExtent l="19050" t="0" r="5550" b="0"/>
            <wp:docPr id="17" name="obrázek 12" descr="D:\Dokumenty\skola\Bakalarska prace\Iterace1\Screenshots\shot_000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kumenty\skola\Bakalarska prace\Iterace1\Screenshots\shot_00001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19" w:rsidRDefault="00440419" w:rsidP="00440419">
      <w:pPr>
        <w:rPr>
          <w:noProof/>
        </w:rPr>
      </w:pPr>
    </w:p>
    <w:p w:rsidR="00440419" w:rsidRDefault="00440419" w:rsidP="00440419">
      <w:pPr>
        <w:pStyle w:val="Nadpis4"/>
        <w:rPr>
          <w:lang w:val="cs-CZ"/>
        </w:rPr>
      </w:pPr>
      <w:r>
        <w:rPr>
          <w:lang w:val="cs-CZ"/>
        </w:rPr>
        <w:t>Nastavení:</w:t>
      </w:r>
    </w:p>
    <w:p w:rsidR="00440419" w:rsidRDefault="00440419" w:rsidP="00440419">
      <w:pPr>
        <w:rPr>
          <w:lang w:val="cs-CZ"/>
        </w:rPr>
      </w:pPr>
    </w:p>
    <w:p w:rsidR="00440419" w:rsidRPr="0032254E" w:rsidRDefault="00440419" w:rsidP="00431AB2">
      <w:pPr>
        <w:jc w:val="center"/>
        <w:rPr>
          <w:lang w:val="cs-CZ"/>
        </w:rPr>
      </w:pPr>
      <w:r>
        <w:rPr>
          <w:noProof/>
        </w:rPr>
        <w:lastRenderedPageBreak/>
        <w:drawing>
          <wp:inline distT="0" distB="0" distL="0" distR="0">
            <wp:extent cx="1729506" cy="2880000"/>
            <wp:effectExtent l="19050" t="0" r="4044" b="0"/>
            <wp:docPr id="22" name="obrázek 17" descr="D:\Dokumenty\skola\Bakalarska prace\Iterace1\Screenshots\shot_000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kumenty\skola\Bakalarska prace\Iterace1\Screenshots\shot_0000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0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1AB2">
        <w:rPr>
          <w:lang w:val="cs-CZ"/>
        </w:rPr>
        <w:tab/>
      </w:r>
      <w:r>
        <w:rPr>
          <w:noProof/>
        </w:rPr>
        <w:drawing>
          <wp:inline distT="0" distB="0" distL="0" distR="0">
            <wp:extent cx="1731012" cy="2880000"/>
            <wp:effectExtent l="19050" t="0" r="2538" b="0"/>
            <wp:docPr id="23" name="obrázek 18" descr="D:\Dokumenty\skola\Bakalarska prace\Iterace1\Screenshots\shot_000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kumenty\skola\Bakalarska prace\Iterace1\Screenshots\shot_00002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2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1AB2">
        <w:rPr>
          <w:lang w:val="cs-CZ"/>
        </w:rPr>
        <w:tab/>
      </w:r>
      <w:r>
        <w:rPr>
          <w:noProof/>
        </w:rPr>
        <w:drawing>
          <wp:inline distT="0" distB="0" distL="0" distR="0">
            <wp:extent cx="1731012" cy="2880000"/>
            <wp:effectExtent l="19050" t="0" r="2538" b="0"/>
            <wp:docPr id="24" name="obrázek 19" descr="D:\Dokumenty\skola\Bakalarska prace\Iterace1\Screenshots\shot_000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kumenty\skola\Bakalarska prace\Iterace1\Screenshots\shot_00002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2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EBB" w:rsidRDefault="00793EBB" w:rsidP="006676D0">
      <w:pPr>
        <w:spacing w:line="240" w:lineRule="auto"/>
        <w:rPr>
          <w:rFonts w:cs="Times New Roman"/>
          <w:lang w:val="cs-CZ"/>
        </w:rPr>
      </w:pPr>
    </w:p>
    <w:p w:rsidR="00E90EE2" w:rsidRDefault="00E90EE2" w:rsidP="006676D0">
      <w:pPr>
        <w:spacing w:line="240" w:lineRule="auto"/>
        <w:rPr>
          <w:rFonts w:cs="Times New Roman"/>
          <w:lang w:val="cs-CZ"/>
        </w:rPr>
      </w:pPr>
    </w:p>
    <w:p w:rsidR="00793EBB" w:rsidRDefault="00793EBB" w:rsidP="00E90EE2">
      <w:pPr>
        <w:pStyle w:val="Nadpis4"/>
        <w:rPr>
          <w:lang w:val="cs-CZ"/>
        </w:rPr>
      </w:pPr>
      <w:r>
        <w:rPr>
          <w:lang w:val="cs-CZ"/>
        </w:rPr>
        <w:t>Kontrola parkovací karty</w:t>
      </w:r>
    </w:p>
    <w:p w:rsidR="00793EBB" w:rsidRDefault="00793EBB" w:rsidP="006676D0">
      <w:pPr>
        <w:spacing w:line="240" w:lineRule="auto"/>
        <w:rPr>
          <w:rFonts w:cs="Times New Roman"/>
          <w:lang w:val="cs-CZ"/>
        </w:rPr>
      </w:pPr>
    </w:p>
    <w:p w:rsidR="00A61727" w:rsidRDefault="009042E7" w:rsidP="00F76E20">
      <w:pPr>
        <w:spacing w:line="240" w:lineRule="auto"/>
        <w:jc w:val="center"/>
        <w:rPr>
          <w:rFonts w:cs="Times New Roman"/>
          <w:lang w:val="cs-CZ"/>
        </w:rPr>
      </w:pPr>
      <w:r>
        <w:rPr>
          <w:noProof/>
        </w:rPr>
        <w:drawing>
          <wp:inline distT="0" distB="0" distL="0" distR="0">
            <wp:extent cx="1729506" cy="2880000"/>
            <wp:effectExtent l="19050" t="0" r="4044" b="0"/>
            <wp:docPr id="21" name="obrázek 2" descr="D:\Dokumenty\skola\Bakalarska prace\Iterace2\Screenshots\shot_000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kumenty\skola\Bakalarska prace\Iterace2\Screenshots\shot_00002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0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727" w:rsidRDefault="00A61727" w:rsidP="006676D0">
      <w:pPr>
        <w:spacing w:line="240" w:lineRule="auto"/>
        <w:rPr>
          <w:rFonts w:cs="Times New Roman"/>
          <w:lang w:val="cs-CZ"/>
        </w:rPr>
      </w:pPr>
    </w:p>
    <w:p w:rsidR="00793EBB" w:rsidRDefault="00793EBB" w:rsidP="00E90EE2">
      <w:pPr>
        <w:pStyle w:val="Nadpis4"/>
        <w:rPr>
          <w:lang w:val="cs-CZ"/>
        </w:rPr>
      </w:pPr>
      <w:r>
        <w:rPr>
          <w:lang w:val="cs-CZ"/>
        </w:rPr>
        <w:t>Kontrola parkovaní zaplaceného pomocí SMS</w:t>
      </w:r>
    </w:p>
    <w:p w:rsidR="00A61727" w:rsidRDefault="00A61727" w:rsidP="00A61727">
      <w:pPr>
        <w:rPr>
          <w:lang w:val="cs-CZ"/>
        </w:rPr>
      </w:pPr>
    </w:p>
    <w:p w:rsidR="00A61727" w:rsidRPr="00A61727" w:rsidRDefault="009042E7" w:rsidP="00790C3C">
      <w:pPr>
        <w:jc w:val="center"/>
        <w:rPr>
          <w:lang w:val="cs-CZ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1729506" cy="2880000"/>
            <wp:effectExtent l="19050" t="0" r="4044" b="0"/>
            <wp:docPr id="27" name="obrázek 4" descr="D:\Dokumenty\skola\Bakalarska prace\Iterace2\Screenshots\shot_000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kumenty\skola\Bakalarska prace\Iterace2\Screenshots\shot_00002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06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1727" w:rsidRPr="00A61727" w:rsidSect="002A766B"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77A6" w:rsidRDefault="00DB77A6" w:rsidP="00384947">
      <w:pPr>
        <w:spacing w:line="240" w:lineRule="auto"/>
      </w:pPr>
      <w:r>
        <w:separator/>
      </w:r>
    </w:p>
  </w:endnote>
  <w:endnote w:type="continuationSeparator" w:id="0">
    <w:p w:rsidR="00DB77A6" w:rsidRDefault="00DB77A6" w:rsidP="0038494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altName w:val="Times New Roman"/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766B" w:rsidRDefault="00FB0D97">
    <w:pPr>
      <w:spacing w:after="200"/>
      <w:jc w:val="right"/>
    </w:pPr>
    <w:r>
      <w:fldChar w:fldCharType="begin"/>
    </w:r>
    <w:r w:rsidR="009A7477">
      <w:instrText>PAGE</w:instrText>
    </w:r>
    <w:r>
      <w:fldChar w:fldCharType="separate"/>
    </w:r>
    <w:r w:rsidR="00630B63">
      <w:rPr>
        <w:noProof/>
      </w:rPr>
      <w:t>5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77A6" w:rsidRDefault="00DB77A6" w:rsidP="00384947">
      <w:pPr>
        <w:spacing w:line="240" w:lineRule="auto"/>
      </w:pPr>
      <w:r>
        <w:separator/>
      </w:r>
    </w:p>
  </w:footnote>
  <w:footnote w:type="continuationSeparator" w:id="0">
    <w:p w:rsidR="00DB77A6" w:rsidRDefault="00DB77A6" w:rsidP="003849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1">
    <w:nsid w:val="00000002"/>
    <w:multiLevelType w:val="hybridMultilevel"/>
    <w:tmpl w:val="0000000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">
    <w:nsid w:val="00000003"/>
    <w:multiLevelType w:val="hybridMultilevel"/>
    <w:tmpl w:val="00000003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3">
    <w:nsid w:val="00000004"/>
    <w:multiLevelType w:val="hybridMultilevel"/>
    <w:tmpl w:val="00000004"/>
    <w:lvl w:ilvl="0" w:tplc="FFFFFFFF">
      <w:start w:val="2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4">
    <w:nsid w:val="00000005"/>
    <w:multiLevelType w:val="hybridMultilevel"/>
    <w:tmpl w:val="00000005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5">
    <w:nsid w:val="00000006"/>
    <w:multiLevelType w:val="hybridMultilevel"/>
    <w:tmpl w:val="0000000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6">
    <w:nsid w:val="00000007"/>
    <w:multiLevelType w:val="hybridMultilevel"/>
    <w:tmpl w:val="00000007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84947"/>
    <w:rsid w:val="00002F2B"/>
    <w:rsid w:val="00027543"/>
    <w:rsid w:val="0005139F"/>
    <w:rsid w:val="000C523A"/>
    <w:rsid w:val="000D63D0"/>
    <w:rsid w:val="000F0E97"/>
    <w:rsid w:val="0013478B"/>
    <w:rsid w:val="0015591E"/>
    <w:rsid w:val="001A15BB"/>
    <w:rsid w:val="001D1B1D"/>
    <w:rsid w:val="002749F9"/>
    <w:rsid w:val="002A766B"/>
    <w:rsid w:val="0034563D"/>
    <w:rsid w:val="00357CD6"/>
    <w:rsid w:val="0036741F"/>
    <w:rsid w:val="0037532B"/>
    <w:rsid w:val="00383D06"/>
    <w:rsid w:val="00384947"/>
    <w:rsid w:val="00431AB2"/>
    <w:rsid w:val="00440419"/>
    <w:rsid w:val="00450633"/>
    <w:rsid w:val="00477BD7"/>
    <w:rsid w:val="004B204B"/>
    <w:rsid w:val="004D280C"/>
    <w:rsid w:val="004E029F"/>
    <w:rsid w:val="00503582"/>
    <w:rsid w:val="00541107"/>
    <w:rsid w:val="00547905"/>
    <w:rsid w:val="00596A6F"/>
    <w:rsid w:val="005A07A7"/>
    <w:rsid w:val="005C1D05"/>
    <w:rsid w:val="0060194C"/>
    <w:rsid w:val="00607B0C"/>
    <w:rsid w:val="00611F5E"/>
    <w:rsid w:val="00617B86"/>
    <w:rsid w:val="00630B63"/>
    <w:rsid w:val="00643E34"/>
    <w:rsid w:val="00654923"/>
    <w:rsid w:val="00661176"/>
    <w:rsid w:val="006676D0"/>
    <w:rsid w:val="0068438D"/>
    <w:rsid w:val="006C3C70"/>
    <w:rsid w:val="007006AA"/>
    <w:rsid w:val="00732E30"/>
    <w:rsid w:val="00744D5E"/>
    <w:rsid w:val="007573FC"/>
    <w:rsid w:val="00781956"/>
    <w:rsid w:val="00790C3C"/>
    <w:rsid w:val="00793EBB"/>
    <w:rsid w:val="007B0E01"/>
    <w:rsid w:val="007E7F8D"/>
    <w:rsid w:val="00847E29"/>
    <w:rsid w:val="008742E9"/>
    <w:rsid w:val="008C37BE"/>
    <w:rsid w:val="009042E7"/>
    <w:rsid w:val="00912BE6"/>
    <w:rsid w:val="0092033C"/>
    <w:rsid w:val="0092513F"/>
    <w:rsid w:val="00955050"/>
    <w:rsid w:val="00997CAD"/>
    <w:rsid w:val="009A7477"/>
    <w:rsid w:val="009B7029"/>
    <w:rsid w:val="009F4E0A"/>
    <w:rsid w:val="00A21460"/>
    <w:rsid w:val="00A61727"/>
    <w:rsid w:val="00AC556F"/>
    <w:rsid w:val="00B80E2E"/>
    <w:rsid w:val="00B87B26"/>
    <w:rsid w:val="00BA6A89"/>
    <w:rsid w:val="00C5560B"/>
    <w:rsid w:val="00C70E2A"/>
    <w:rsid w:val="00C7454C"/>
    <w:rsid w:val="00C76313"/>
    <w:rsid w:val="00CA0153"/>
    <w:rsid w:val="00CA4B9A"/>
    <w:rsid w:val="00CE3820"/>
    <w:rsid w:val="00D27296"/>
    <w:rsid w:val="00D30C5F"/>
    <w:rsid w:val="00D338DD"/>
    <w:rsid w:val="00D34FBD"/>
    <w:rsid w:val="00D37BA0"/>
    <w:rsid w:val="00D6540D"/>
    <w:rsid w:val="00DA4E1E"/>
    <w:rsid w:val="00DB77A6"/>
    <w:rsid w:val="00DE5981"/>
    <w:rsid w:val="00DE70F2"/>
    <w:rsid w:val="00E7279D"/>
    <w:rsid w:val="00E90EE2"/>
    <w:rsid w:val="00EE37BF"/>
    <w:rsid w:val="00F21E2C"/>
    <w:rsid w:val="00F52640"/>
    <w:rsid w:val="00F56BE4"/>
    <w:rsid w:val="00F72129"/>
    <w:rsid w:val="00F76E20"/>
    <w:rsid w:val="00FB0D97"/>
    <w:rsid w:val="00FE3C49"/>
    <w:rsid w:val="00FE6B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4D280C"/>
    <w:pPr>
      <w:spacing w:after="0"/>
    </w:pPr>
    <w:rPr>
      <w:rFonts w:ascii="Times New Roman" w:eastAsia="Arial" w:hAnsi="Times New Roman" w:cs="Arial"/>
      <w:color w:val="000000"/>
      <w:sz w:val="24"/>
    </w:rPr>
  </w:style>
  <w:style w:type="paragraph" w:styleId="Nadpis1">
    <w:name w:val="heading 1"/>
    <w:basedOn w:val="Normln"/>
    <w:next w:val="Normln"/>
    <w:link w:val="Nadpis1Char"/>
    <w:qFormat/>
    <w:rsid w:val="00384947"/>
    <w:pPr>
      <w:spacing w:before="480" w:after="120" w:line="240" w:lineRule="auto"/>
      <w:outlineLvl w:val="0"/>
    </w:pPr>
    <w:rPr>
      <w:b/>
      <w:bCs/>
      <w:sz w:val="48"/>
      <w:szCs w:val="48"/>
    </w:rPr>
  </w:style>
  <w:style w:type="paragraph" w:styleId="Nadpis2">
    <w:name w:val="heading 2"/>
    <w:basedOn w:val="Normln"/>
    <w:next w:val="Normln"/>
    <w:link w:val="Nadpis2Char"/>
    <w:qFormat/>
    <w:rsid w:val="00384947"/>
    <w:pPr>
      <w:spacing w:before="360" w:after="80" w:line="240" w:lineRule="auto"/>
      <w:outlineLvl w:val="1"/>
    </w:pPr>
    <w:rPr>
      <w:b/>
      <w:bCs/>
      <w:sz w:val="36"/>
      <w:szCs w:val="36"/>
    </w:rPr>
  </w:style>
  <w:style w:type="paragraph" w:styleId="Nadpis3">
    <w:name w:val="heading 3"/>
    <w:basedOn w:val="Normln"/>
    <w:next w:val="Normln"/>
    <w:link w:val="Nadpis3Char"/>
    <w:qFormat/>
    <w:rsid w:val="00384947"/>
    <w:pPr>
      <w:spacing w:before="280" w:after="80" w:line="240" w:lineRule="auto"/>
      <w:outlineLvl w:val="2"/>
    </w:pPr>
    <w:rPr>
      <w:b/>
      <w:bCs/>
      <w:sz w:val="28"/>
      <w:szCs w:val="28"/>
    </w:rPr>
  </w:style>
  <w:style w:type="paragraph" w:styleId="Nadpis4">
    <w:name w:val="heading 4"/>
    <w:basedOn w:val="Normln"/>
    <w:next w:val="Normln"/>
    <w:link w:val="Nadpis4Char"/>
    <w:qFormat/>
    <w:rsid w:val="00384947"/>
    <w:pPr>
      <w:spacing w:before="240" w:after="40" w:line="240" w:lineRule="auto"/>
      <w:outlineLvl w:val="3"/>
    </w:pPr>
    <w:rPr>
      <w:b/>
      <w:bCs/>
      <w:szCs w:val="24"/>
    </w:rPr>
  </w:style>
  <w:style w:type="paragraph" w:styleId="Nadpis5">
    <w:name w:val="heading 5"/>
    <w:basedOn w:val="Normln"/>
    <w:next w:val="Normln"/>
    <w:link w:val="Nadpis5Char"/>
    <w:qFormat/>
    <w:rsid w:val="00384947"/>
    <w:pPr>
      <w:spacing w:before="220" w:after="40" w:line="240" w:lineRule="auto"/>
      <w:outlineLvl w:val="4"/>
    </w:pPr>
    <w:rPr>
      <w:b/>
      <w:bCs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rsid w:val="00384947"/>
    <w:rPr>
      <w:rFonts w:ascii="Arial" w:eastAsia="Arial" w:hAnsi="Arial" w:cs="Arial"/>
      <w:b/>
      <w:bCs/>
      <w:color w:val="000000"/>
      <w:sz w:val="48"/>
      <w:szCs w:val="48"/>
    </w:rPr>
  </w:style>
  <w:style w:type="character" w:customStyle="1" w:styleId="Nadpis2Char">
    <w:name w:val="Nadpis 2 Char"/>
    <w:basedOn w:val="Standardnpsmoodstavce"/>
    <w:link w:val="Nadpis2"/>
    <w:rsid w:val="00384947"/>
    <w:rPr>
      <w:rFonts w:ascii="Arial" w:eastAsia="Arial" w:hAnsi="Arial" w:cs="Arial"/>
      <w:b/>
      <w:bCs/>
      <w:color w:val="000000"/>
      <w:sz w:val="36"/>
      <w:szCs w:val="36"/>
    </w:rPr>
  </w:style>
  <w:style w:type="character" w:customStyle="1" w:styleId="Nadpis3Char">
    <w:name w:val="Nadpis 3 Char"/>
    <w:basedOn w:val="Standardnpsmoodstavce"/>
    <w:link w:val="Nadpis3"/>
    <w:rsid w:val="00384947"/>
    <w:rPr>
      <w:rFonts w:ascii="Arial" w:eastAsia="Arial" w:hAnsi="Arial" w:cs="Arial"/>
      <w:b/>
      <w:bCs/>
      <w:color w:val="000000"/>
      <w:sz w:val="28"/>
      <w:szCs w:val="28"/>
    </w:rPr>
  </w:style>
  <w:style w:type="character" w:customStyle="1" w:styleId="Nadpis4Char">
    <w:name w:val="Nadpis 4 Char"/>
    <w:basedOn w:val="Standardnpsmoodstavce"/>
    <w:link w:val="Nadpis4"/>
    <w:rsid w:val="00384947"/>
    <w:rPr>
      <w:rFonts w:ascii="Arial" w:eastAsia="Arial" w:hAnsi="Arial" w:cs="Arial"/>
      <w:b/>
      <w:bCs/>
      <w:color w:val="000000"/>
      <w:sz w:val="24"/>
      <w:szCs w:val="24"/>
    </w:rPr>
  </w:style>
  <w:style w:type="character" w:customStyle="1" w:styleId="Nadpis5Char">
    <w:name w:val="Nadpis 5 Char"/>
    <w:basedOn w:val="Standardnpsmoodstavce"/>
    <w:link w:val="Nadpis5"/>
    <w:rsid w:val="00384947"/>
    <w:rPr>
      <w:rFonts w:ascii="Arial" w:eastAsia="Arial" w:hAnsi="Arial" w:cs="Arial"/>
      <w:b/>
      <w:bCs/>
      <w:color w:val="00000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3849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84947"/>
    <w:rPr>
      <w:rFonts w:ascii="Tahoma" w:eastAsia="Arial" w:hAnsi="Tahoma" w:cs="Tahoma"/>
      <w:color w:val="000000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384947"/>
    <w:pPr>
      <w:tabs>
        <w:tab w:val="center" w:pos="4680"/>
        <w:tab w:val="right" w:pos="9360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384947"/>
    <w:rPr>
      <w:rFonts w:ascii="Arial" w:eastAsia="Arial" w:hAnsi="Arial" w:cs="Arial"/>
      <w:color w:val="000000"/>
    </w:rPr>
  </w:style>
  <w:style w:type="paragraph" w:styleId="Zpat">
    <w:name w:val="footer"/>
    <w:basedOn w:val="Normln"/>
    <w:link w:val="ZpatChar"/>
    <w:uiPriority w:val="99"/>
    <w:semiHidden/>
    <w:unhideWhenUsed/>
    <w:rsid w:val="00384947"/>
    <w:pPr>
      <w:tabs>
        <w:tab w:val="center" w:pos="4680"/>
        <w:tab w:val="right" w:pos="9360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semiHidden/>
    <w:rsid w:val="00384947"/>
    <w:rPr>
      <w:rFonts w:ascii="Arial" w:eastAsia="Arial" w:hAnsi="Arial" w:cs="Arial"/>
      <w:color w:val="000000"/>
    </w:rPr>
  </w:style>
  <w:style w:type="paragraph" w:styleId="Nadpisobsahu">
    <w:name w:val="TOC Heading"/>
    <w:basedOn w:val="Nadpis1"/>
    <w:next w:val="Normln"/>
    <w:uiPriority w:val="39"/>
    <w:unhideWhenUsed/>
    <w:qFormat/>
    <w:rsid w:val="004B204B"/>
    <w:pPr>
      <w:keepNext/>
      <w:keepLines/>
      <w:spacing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Obsah2">
    <w:name w:val="toc 2"/>
    <w:basedOn w:val="Normln"/>
    <w:next w:val="Normln"/>
    <w:autoRedefine/>
    <w:uiPriority w:val="39"/>
    <w:unhideWhenUsed/>
    <w:qFormat/>
    <w:rsid w:val="004B204B"/>
    <w:pPr>
      <w:spacing w:after="100"/>
      <w:ind w:left="220"/>
    </w:pPr>
    <w:rPr>
      <w:rFonts w:asciiTheme="minorHAnsi" w:eastAsiaTheme="minorEastAsia" w:hAnsiTheme="minorHAnsi" w:cstheme="minorBidi"/>
      <w:color w:val="auto"/>
      <w:sz w:val="22"/>
    </w:rPr>
  </w:style>
  <w:style w:type="paragraph" w:styleId="Obsah1">
    <w:name w:val="toc 1"/>
    <w:basedOn w:val="Normln"/>
    <w:next w:val="Normln"/>
    <w:autoRedefine/>
    <w:uiPriority w:val="39"/>
    <w:unhideWhenUsed/>
    <w:qFormat/>
    <w:rsid w:val="004B204B"/>
    <w:pPr>
      <w:spacing w:after="100"/>
    </w:pPr>
    <w:rPr>
      <w:rFonts w:asciiTheme="minorHAnsi" w:eastAsiaTheme="minorEastAsia" w:hAnsiTheme="minorHAnsi" w:cstheme="minorBidi"/>
      <w:color w:val="auto"/>
      <w:sz w:val="22"/>
    </w:rPr>
  </w:style>
  <w:style w:type="paragraph" w:styleId="Obsah3">
    <w:name w:val="toc 3"/>
    <w:basedOn w:val="Normln"/>
    <w:next w:val="Normln"/>
    <w:autoRedefine/>
    <w:uiPriority w:val="39"/>
    <w:unhideWhenUsed/>
    <w:qFormat/>
    <w:rsid w:val="004B204B"/>
    <w:pPr>
      <w:spacing w:after="100"/>
      <w:ind w:left="440"/>
    </w:pPr>
    <w:rPr>
      <w:rFonts w:asciiTheme="minorHAnsi" w:eastAsiaTheme="minorEastAsia" w:hAnsiTheme="minorHAnsi" w:cstheme="minorBidi"/>
      <w:color w:val="auto"/>
      <w:sz w:val="22"/>
    </w:rPr>
  </w:style>
  <w:style w:type="character" w:styleId="Hypertextovodkaz">
    <w:name w:val="Hyperlink"/>
    <w:basedOn w:val="Standardnpsmoodstavce"/>
    <w:uiPriority w:val="99"/>
    <w:unhideWhenUsed/>
    <w:rsid w:val="004B204B"/>
    <w:rPr>
      <w:color w:val="0000FF" w:themeColor="hyperlink"/>
      <w:u w:val="single"/>
    </w:rPr>
  </w:style>
  <w:style w:type="paragraph" w:customStyle="1" w:styleId="Kapitola">
    <w:name w:val="Kapitola"/>
    <w:basedOn w:val="Normln"/>
    <w:link w:val="KapitolaChar"/>
    <w:qFormat/>
    <w:rsid w:val="00617B86"/>
    <w:pPr>
      <w:spacing w:after="180" w:line="360" w:lineRule="auto"/>
      <w:jc w:val="both"/>
    </w:pPr>
    <w:rPr>
      <w:rFonts w:eastAsiaTheme="minorHAnsi" w:cs="Times New Roman"/>
      <w:color w:val="auto"/>
      <w:sz w:val="44"/>
      <w:szCs w:val="52"/>
      <w:lang w:val="cs-CZ"/>
    </w:rPr>
  </w:style>
  <w:style w:type="character" w:customStyle="1" w:styleId="KapitolaChar">
    <w:name w:val="Kapitola Char"/>
    <w:basedOn w:val="Standardnpsmoodstavce"/>
    <w:link w:val="Kapitola"/>
    <w:rsid w:val="00617B86"/>
    <w:rPr>
      <w:rFonts w:ascii="Times New Roman" w:hAnsi="Times New Roman" w:cs="Times New Roman"/>
      <w:sz w:val="44"/>
      <w:szCs w:val="52"/>
      <w:lang w:val="cs-CZ"/>
    </w:rPr>
  </w:style>
  <w:style w:type="paragraph" w:customStyle="1" w:styleId="Nazevkapitoly">
    <w:name w:val="Nazev kapitoly"/>
    <w:basedOn w:val="Normln"/>
    <w:link w:val="NazevkapitolyChar"/>
    <w:qFormat/>
    <w:rsid w:val="00617B86"/>
    <w:pPr>
      <w:spacing w:after="300" w:line="360" w:lineRule="auto"/>
      <w:jc w:val="both"/>
    </w:pPr>
    <w:rPr>
      <w:rFonts w:eastAsiaTheme="minorHAnsi" w:cstheme="minorBidi"/>
      <w:color w:val="auto"/>
      <w:sz w:val="52"/>
      <w:szCs w:val="56"/>
      <w:lang w:val="cs-CZ"/>
    </w:rPr>
  </w:style>
  <w:style w:type="character" w:customStyle="1" w:styleId="NazevkapitolyChar">
    <w:name w:val="Nazev kapitoly Char"/>
    <w:basedOn w:val="Standardnpsmoodstavce"/>
    <w:link w:val="Nazevkapitoly"/>
    <w:rsid w:val="00617B86"/>
    <w:rPr>
      <w:rFonts w:ascii="Times New Roman" w:hAnsi="Times New Roman"/>
      <w:sz w:val="52"/>
      <w:szCs w:val="56"/>
      <w:lang w:val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106</Words>
  <Characters>605</Characters>
  <Application>Microsoft Office Word</Application>
  <DocSecurity>0</DocSecurity>
  <Lines>5</Lines>
  <Paragraphs>1</Paragraphs>
  <ScaleCrop>false</ScaleCrop>
  <Company>Grizli777</Company>
  <LinksUpToDate>false</LinksUpToDate>
  <CharactersWithSpaces>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Martin Štajner</cp:lastModifiedBy>
  <cp:revision>55</cp:revision>
  <dcterms:created xsi:type="dcterms:W3CDTF">2012-02-16T22:16:00Z</dcterms:created>
  <dcterms:modified xsi:type="dcterms:W3CDTF">2012-04-16T16:21:00Z</dcterms:modified>
</cp:coreProperties>
</file>